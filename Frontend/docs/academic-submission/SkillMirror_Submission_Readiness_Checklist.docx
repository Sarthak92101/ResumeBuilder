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600"/>
        <w:jc w:val="center"/>
      </w:pPr>
      <w:r>
        <w:rPr>
          <w:b/>
          <w:sz w:val="36"/>
        </w:rPr>
        <w:t>SkillMirror Submission Readiness Checklist</w:t>
      </w:r>
    </w:p>
    <w:p>
      <w:pPr>
        <w:jc w:val="center"/>
      </w:pPr>
      <w:r>
        <w:t>Minor Project | Academic Year 2026–27</w:t>
      </w:r>
    </w:p>
    <w:p>
      <w:pPr>
        <w:spacing w:before="160"/>
      </w:pPr>
      <w:r>
        <w:rPr>
          <w:b/>
          <w:sz w:val="26"/>
        </w:rPr>
        <w:t>Before research paper submission | 29 October 2026</w:t>
      </w:r>
    </w:p>
    <w:p>
      <w:r>
        <w:t>☐ Select the approved paper format and confirm whether IEEE or Springer is required.</w:t>
      </w:r>
    </w:p>
    <w:p>
      <w:r>
        <w:t>☐ Replace student names, affiliations, email addresses, and mentor details.</w:t>
      </w:r>
    </w:p>
    <w:p>
      <w:r>
        <w:t>☐ Remove all remaining template instruction text and verify references and in-text citations.</w:t>
      </w:r>
    </w:p>
    <w:p>
      <w:r>
        <w:t>☐ Add mentor-approved content and any actual results; do not include unverified accuracy or learning claims.</w:t>
      </w:r>
    </w:p>
    <w:p>
      <w:r>
        <w:t>☐ Send to the mentor early enough for review and approval before submission.</w:t>
      </w:r>
    </w:p>
    <w:p>
      <w:pPr>
        <w:spacing w:before="160"/>
      </w:pPr>
      <w:r>
        <w:rPr>
          <w:b/>
          <w:sz w:val="26"/>
        </w:rPr>
        <w:t>Before final presentation | 31 October 2026</w:t>
      </w:r>
    </w:p>
    <w:p>
      <w:r>
        <w:t>☐ Confirm student names, enrollment numbers, project period, mentor, coordinator, and acknowledgements.</w:t>
      </w:r>
    </w:p>
    <w:p>
      <w:r>
        <w:t>☐ Run the application in the presentation environment and capture authentic, sanitized screenshots.</w:t>
      </w:r>
    </w:p>
    <w:p>
      <w:r>
        <w:t>☐ Execute the verification cases and record actual outcomes and evidence.</w:t>
      </w:r>
    </w:p>
    <w:p>
      <w:r>
        <w:t>☐ Add a clear system architecture and workflow diagram.</w:t>
      </w:r>
    </w:p>
    <w:p>
      <w:r>
        <w:t>☐ Review AI feedback limitations, privacy, share-link behavior, and service failures.</w:t>
      </w:r>
    </w:p>
    <w:p>
      <w:r>
        <w:t>☐ Refresh table of contents, figure/table lists, page numbers, references, and cross-references.</w:t>
      </w:r>
    </w:p>
    <w:p>
      <w:r>
        <w:t>☐ Obtain mentor approval for the Minor Project Report before submission.</w:t>
      </w:r>
    </w:p>
    <w:p>
      <w:r>
        <w:t>☐ Prepare a 4–5 page progress report and a 50–60 page final report soft copy.</w:t>
      </w:r>
    </w:p>
    <w:p>
      <w:pPr>
        <w:spacing w:before="160"/>
      </w:pPr>
      <w:r>
        <w:rPr>
          <w:b/>
          <w:sz w:val="26"/>
        </w:rPr>
        <w:t>Before hardbound printing</w:t>
      </w:r>
    </w:p>
    <w:p>
      <w:r>
        <w:t>☐ Confirm the exact hardbound submission date with the department.</w:t>
      </w:r>
    </w:p>
    <w:p>
      <w:r>
        <w:t>☐ The circulated email states 5 November 2025, which conflicts with the October 2026 deadlines; confirm the intended year.</w:t>
      </w:r>
    </w:p>
    <w:p>
      <w:r>
        <w:t>☐ Print only the mentor-approved version and obtain mentor, HoD, and project coordinator signatures.</w:t>
      </w:r>
    </w:p>
    <w:p>
      <w:pPr>
        <w:spacing w:before="160"/>
      </w:pPr>
      <w:r>
        <w:rPr>
          <w:b/>
          <w:sz w:val="26"/>
        </w:rPr>
        <w:t>Final metadata to fill</w:t>
      </w:r>
    </w:p>
    <w:p>
      <w:r>
        <w:t>Student names and enrollment numbers: ______________________________________________</w:t>
      </w:r>
    </w:p>
    <w:p>
      <w:r>
        <w:t>Mentor name and designation: _______________________________________________________</w:t>
      </w:r>
    </w:p>
    <w:p>
      <w:r>
        <w:t>Project coordinator: _______________________________________________________________</w:t>
      </w:r>
    </w:p>
    <w:p>
      <w:r>
        <w:t>Mentor approval date: __________________  Final report version: ________________________</w:t>
      </w:r>
    </w:p>
    <w:sectPr w:rsidR="00EE0705" w:rsidSect="00EE0705">
      <w:headerReference w:type="default" r:id="rId19"/>
      <w:footerReference w:type="default" r:id="rId22"/>
      <w:headerReference w:type="first" r:id="rId23"/>
      <w:footerReference w:type="first" r:id="rId24"/>
      <w:pgSz w:w="11909" w:h="16834"/>
      <w:pgMar w:top="1152" w:right="1152" w:bottom="1008" w:left="1296" w:header="148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D879F" w14:textId="77777777" w:rsidR="009D7172" w:rsidRDefault="009D7172" w:rsidP="00EE0705">
      <w:r>
        <w:separator/>
      </w:r>
    </w:p>
  </w:endnote>
  <w:endnote w:type="continuationSeparator" w:id="0">
    <w:p w14:paraId="727E0B53" w14:textId="77777777" w:rsidR="009D7172" w:rsidRDefault="009D7172" w:rsidP="00EE0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81E9F" w14:textId="77777777" w:rsidR="00E211EB" w:rsidRDefault="00A348D8">
    <w:r>
      <w:cr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29432" w14:textId="77777777" w:rsidR="009D7172" w:rsidRDefault="009D7172" w:rsidP="00EE0705">
      <w:r>
        <w:separator/>
      </w:r>
    </w:p>
  </w:footnote>
  <w:footnote w:type="continuationSeparator" w:id="0">
    <w:p w14:paraId="0DCAABE9" w14:textId="77777777" w:rsidR="009D7172" w:rsidRDefault="009D7172" w:rsidP="00EE0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BD24F" w14:textId="77777777" w:rsidR="00457DFE" w:rsidRDefault="00457DFE">
    <w:pPr>
      <w:pStyle w:val="Header"/>
    </w:pPr>
  </w:p>
  <w:p w14:paraId="60AFEF99" w14:textId="77777777" w:rsidR="00457DFE" w:rsidRPr="00457DFE" w:rsidRDefault="00457DFE" w:rsidP="00457DFE">
    <w:pPr>
      <w:pStyle w:val="Header"/>
      <w:rPr>
        <w:lang w:val="en-I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5C130" w14:textId="77777777" w:rsidR="00EE0705" w:rsidRDefault="00630B62">
    <w:pPr>
      <w:spacing w:line="200" w:lineRule="exact"/>
    </w:pPr>
    <w:r>
      <w:rPr>
        <w:noProof/>
      </w:rPr>
      <mc:AlternateContent>
        <mc:Choice Requires="wpg">
          <w:drawing>
            <wp:anchor distT="0" distB="0" distL="114300" distR="114300" simplePos="0" relativeHeight="251652096" behindDoc="1" locked="0" layoutInCell="1" allowOverlap="1" wp14:anchorId="17F44718" wp14:editId="11581E8A">
              <wp:simplePos x="0" y="0"/>
              <wp:positionH relativeFrom="page">
                <wp:posOffset>896620</wp:posOffset>
              </wp:positionH>
              <wp:positionV relativeFrom="page">
                <wp:posOffset>1376680</wp:posOffset>
              </wp:positionV>
              <wp:extent cx="5866765" cy="0"/>
              <wp:effectExtent l="10795" t="14605" r="18415" b="13970"/>
              <wp:wrapNone/>
              <wp:docPr id="21" name="Group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66765" cy="0"/>
                        <a:chOff x="1412" y="2168"/>
                        <a:chExt cx="9239" cy="0"/>
                      </a:xfrm>
                    </wpg:grpSpPr>
                    <wps:wsp>
                      <wps:cNvPr id="22" name="Freeform 21"/>
                      <wps:cNvSpPr>
                        <a:spLocks/>
                      </wps:cNvSpPr>
                      <wps:spPr bwMode="auto">
                        <a:xfrm>
                          <a:off x="1412" y="2168"/>
                          <a:ext cx="9239" cy="0"/>
                        </a:xfrm>
                        <a:custGeom>
                          <a:avLst/>
                          <a:gdLst>
                            <a:gd name="T0" fmla="+- 0 1412 1412"/>
                            <a:gd name="T1" fmla="*/ T0 w 9239"/>
                            <a:gd name="T2" fmla="+- 0 10651 1412"/>
                            <a:gd name="T3" fmla="*/ T2 w 92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9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195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17331C" id="Group 20" o:spid="_x0000_s1026" style="position:absolute;margin-left:70.6pt;margin-top:108.4pt;width:461.95pt;height:0;z-index:-251664384;mso-position-horizontal-relative:page;mso-position-vertical-relative:page" coordorigin="1412,2168" coordsize="923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">
              <v:shape id="Freeform 21" o:spid="_x0000_s1027" style="position:absolute;left:1412;top:2168;width:9239;height:0;visibility:visible;mso-wrap-style:square;v-text-anchor:top" coordsize="923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eMkMMA&#10;AADbAAAADwAAAGRycy9kb3ducmV2LnhtbESPQYvCMBSE74L/ITzBi6ypPahbjeIuCKKnVfewt2fz&#10;bIvNS0mi1n9vhAWPw8x8w8yXranFjZyvLCsYDRMQxLnVFRcKjof1xxSED8gaa8uk4EEelotuZ46Z&#10;tnf+ods+FCJC2GeooAyhyaT0eUkG/dA2xNE7W2cwROkKqR3eI9zUMk2SsTRYcVwosaHvkvLL/moU&#10;fG21rza/O6kng8enu7ST0enPKdXvtasZiEBteIf/2xutIE3h9SX+ALl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geMkMMAAADbAAAADwAAAAAAAAAAAAAAAACYAgAAZHJzL2Rv&#10;d25yZXYueG1sUEsFBgAAAAAEAAQA9QAAAIgDAAAAAA==&#10;" path="m,l9239,e" filled="f" strokeweight="1.54pt">
                <v:path arrowok="t" o:connecttype="custom" o:connectlocs="0,0;9239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7C985E29" wp14:editId="7C61366A">
              <wp:simplePos x="0" y="0"/>
              <wp:positionH relativeFrom="page">
                <wp:posOffset>3263265</wp:posOffset>
              </wp:positionH>
              <wp:positionV relativeFrom="page">
                <wp:posOffset>927735</wp:posOffset>
              </wp:positionV>
              <wp:extent cx="1129665" cy="227965"/>
              <wp:effectExtent l="0" t="3810" r="0" b="0"/>
              <wp:wrapNone/>
              <wp:docPr id="20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9665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4CD8C2" w14:textId="77777777" w:rsidR="00EE0705" w:rsidRDefault="0042498C">
                          <w:pPr>
                            <w:spacing w:line="340" w:lineRule="exact"/>
                            <w:ind w:left="20" w:right="-48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ABSTRACT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256.95pt;margin-top:73.05pt;width:88.95pt;height:17.95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" filled="f" stroked="f">
              <v:textbox inset="0,0,0,0">
                <w:txbxContent>
                  <w:p w:rsidR="00EE0705" w:rsidRDefault="0042498C">
                    <w:pPr>
                      <w:spacing w:line="340" w:lineRule="exact"/>
                      <w:ind w:left="20" w:right="-48"/>
                      <w:rPr>
                        <w:sz w:val="32"/>
                        <w:szCs w:val="32"/>
                      </w:rPr>
                    </w:pPr>
                    <w:r>
                      <w:rPr>
                        <w:b/>
                        <w:w w:val="99"/>
                        <w:sz w:val="32"/>
                        <w:szCs w:val="32"/>
                      </w:rPr>
                      <w:t>ABSTRACT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28B7E" w14:textId="77777777" w:rsidR="00EE0705" w:rsidRDefault="00630B62">
    <w:pPr>
      <w:spacing w:line="200" w:lineRule="exact"/>
    </w:pPr>
    <w:r>
      <w:rPr>
        <w:noProof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38717386" wp14:editId="7369AE9F">
              <wp:simplePos x="0" y="0"/>
              <wp:positionH relativeFrom="page">
                <wp:posOffset>896620</wp:posOffset>
              </wp:positionH>
              <wp:positionV relativeFrom="page">
                <wp:posOffset>1376680</wp:posOffset>
              </wp:positionV>
              <wp:extent cx="5866765" cy="0"/>
              <wp:effectExtent l="10795" t="14605" r="18415" b="13970"/>
              <wp:wrapNone/>
              <wp:docPr id="18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66765" cy="0"/>
                        <a:chOff x="1412" y="2168"/>
                        <a:chExt cx="9239" cy="0"/>
                      </a:xfrm>
                    </wpg:grpSpPr>
                    <wps:wsp>
                      <wps:cNvPr id="19" name="Freeform 18"/>
                      <wps:cNvSpPr>
                        <a:spLocks/>
                      </wps:cNvSpPr>
                      <wps:spPr bwMode="auto">
                        <a:xfrm>
                          <a:off x="1412" y="2168"/>
                          <a:ext cx="9239" cy="0"/>
                        </a:xfrm>
                        <a:custGeom>
                          <a:avLst/>
                          <a:gdLst>
                            <a:gd name="T0" fmla="+- 0 1412 1412"/>
                            <a:gd name="T1" fmla="*/ T0 w 9239"/>
                            <a:gd name="T2" fmla="+- 0 10651 1412"/>
                            <a:gd name="T3" fmla="*/ T2 w 92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39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195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D8C617C" id="Group 17" o:spid="_x0000_s1026" style="position:absolute;margin-left:70.6pt;margin-top:108.4pt;width:461.95pt;height:0;z-index:-251662336;mso-position-horizontal-relative:page;mso-position-vertical-relative:page" coordorigin="1412,2168" coordsize="923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">
              <v:shape id="Freeform 18" o:spid="_x0000_s1027" style="position:absolute;left:1412;top:2168;width:9239;height:0;visibility:visible;mso-wrap-style:square;v-text-anchor:top" coordsize="9239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/UXMMA&#10;AADbAAAADwAAAGRycy9kb3ducmV2LnhtbERPTWvCQBC9F/oflil4Kc1GD7VJswYVBLGnanvwNman&#10;STA7G3bXGP99t1DwNo/3OUU5mk4M5HxrWcE0SUEQV1a3XCv4Omxe3kD4gKyxs0wKbuShXDw+FJhr&#10;e+VPGvahFjGEfY4KmhD6XEpfNWTQJ7YnjtyPdQZDhK6W2uE1hptOztL0VRpsOTY02NO6oeq8vxgF&#10;q5327fb7Q+r58y1z53E+PR2dUpOncfkOItAY7uJ/91bH+Rn8/RIP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s/UXMMAAADbAAAADwAAAAAAAAAAAAAAAACYAgAAZHJzL2Rv&#10;d25yZXYueG1sUEsFBgAAAAAEAAQA9QAAAIgDAAAAAA==&#10;" path="m,l9239,e" filled="f" strokeweight="1.54pt">
                <v:path arrowok="t" o:connecttype="custom" o:connectlocs="0,0;9239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385D0CE3" wp14:editId="64C43582">
              <wp:simplePos x="0" y="0"/>
              <wp:positionH relativeFrom="page">
                <wp:posOffset>2676525</wp:posOffset>
              </wp:positionH>
              <wp:positionV relativeFrom="page">
                <wp:posOffset>927735</wp:posOffset>
              </wp:positionV>
              <wp:extent cx="2305050" cy="227965"/>
              <wp:effectExtent l="0" t="3810" r="0" b="0"/>
              <wp:wrapNone/>
              <wp:docPr id="17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505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622C2" w14:textId="77777777" w:rsidR="00EE0705" w:rsidRDefault="0042498C">
                          <w:pPr>
                            <w:spacing w:line="340" w:lineRule="exact"/>
                            <w:ind w:left="20" w:right="-48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ACKNOWLEDGEMENT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7" type="#_x0000_t202" style="position:absolute;margin-left:210.75pt;margin-top:73.05pt;width:181.5pt;height:17.9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" filled="f" stroked="f">
              <v:textbox inset="0,0,0,0">
                <w:txbxContent>
                  <w:p w:rsidR="00EE0705" w:rsidRDefault="0042498C">
                    <w:pPr>
                      <w:spacing w:line="340" w:lineRule="exact"/>
                      <w:ind w:left="20" w:right="-48"/>
                      <w:rPr>
                        <w:sz w:val="32"/>
                        <w:szCs w:val="32"/>
                      </w:rPr>
                    </w:pPr>
                    <w:r>
                      <w:rPr>
                        <w:b/>
                        <w:w w:val="99"/>
                        <w:sz w:val="32"/>
                        <w:szCs w:val="32"/>
                      </w:rPr>
                      <w:t>ACKNOWLEDGEMENT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092D" w14:textId="77777777" w:rsidR="00EE0705" w:rsidRDefault="00630B62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56459C49" wp14:editId="4789711D">
              <wp:simplePos x="0" y="0"/>
              <wp:positionH relativeFrom="page">
                <wp:posOffset>2722245</wp:posOffset>
              </wp:positionH>
              <wp:positionV relativeFrom="page">
                <wp:posOffset>929640</wp:posOffset>
              </wp:positionV>
              <wp:extent cx="2213610" cy="227965"/>
              <wp:effectExtent l="0" t="0" r="0" b="4445"/>
              <wp:wrapNone/>
              <wp:docPr id="16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361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A0D345" w14:textId="77777777" w:rsidR="00EE0705" w:rsidRDefault="0042498C">
                          <w:pPr>
                            <w:spacing w:line="340" w:lineRule="exact"/>
                            <w:ind w:left="20" w:right="-48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TABLE</w:t>
                          </w:r>
                          <w:r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OF</w:t>
                          </w:r>
                          <w:r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CONTENTS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8" type="#_x0000_t202" style="position:absolute;margin-left:214.35pt;margin-top:73.2pt;width:174.3pt;height:17.9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" filled="f" stroked="f">
              <v:textbox inset="0,0,0,0">
                <w:txbxContent>
                  <w:p w:rsidR="00EE0705" w:rsidRDefault="0042498C">
                    <w:pPr>
                      <w:spacing w:line="340" w:lineRule="exact"/>
                      <w:ind w:left="20" w:right="-48"/>
                      <w:rPr>
                        <w:sz w:val="32"/>
                        <w:szCs w:val="32"/>
                      </w:rPr>
                    </w:pPr>
                    <w:r>
                      <w:rPr>
                        <w:b/>
                        <w:w w:val="99"/>
                        <w:sz w:val="32"/>
                        <w:szCs w:val="32"/>
                      </w:rPr>
                      <w:t>TABLE</w:t>
                    </w:r>
                    <w:r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b/>
                        <w:w w:val="99"/>
                        <w:sz w:val="32"/>
                        <w:szCs w:val="32"/>
                      </w:rPr>
                      <w:t>OF</w:t>
                    </w:r>
                    <w:r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b/>
                        <w:w w:val="99"/>
                        <w:sz w:val="32"/>
                        <w:szCs w:val="3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AB6BC" w14:textId="77777777" w:rsidR="00EE0705" w:rsidRDefault="00630B62">
    <w:pPr>
      <w:spacing w:line="200" w:lineRule="exac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7EC54225" wp14:editId="708772C2">
              <wp:simplePos x="0" y="0"/>
              <wp:positionH relativeFrom="page">
                <wp:posOffset>925830</wp:posOffset>
              </wp:positionH>
              <wp:positionV relativeFrom="page">
                <wp:posOffset>1366520</wp:posOffset>
              </wp:positionV>
              <wp:extent cx="6527800" cy="58420"/>
              <wp:effectExtent l="1905" t="4445" r="4445" b="3810"/>
              <wp:wrapNone/>
              <wp:docPr id="13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7800" cy="58420"/>
                        <a:chOff x="1458" y="2152"/>
                        <a:chExt cx="10280" cy="92"/>
                      </a:xfrm>
                    </wpg:grpSpPr>
                    <wps:wsp>
                      <wps:cNvPr id="14" name="Freeform 14"/>
                      <wps:cNvSpPr>
                        <a:spLocks/>
                      </wps:cNvSpPr>
                      <wps:spPr bwMode="auto">
                        <a:xfrm>
                          <a:off x="1486" y="2162"/>
                          <a:ext cx="10224" cy="0"/>
                        </a:xfrm>
                        <a:custGeom>
                          <a:avLst/>
                          <a:gdLst>
                            <a:gd name="T0" fmla="+- 0 1486 1486"/>
                            <a:gd name="T1" fmla="*/ T0 w 10224"/>
                            <a:gd name="T2" fmla="+- 0 11710 1486"/>
                            <a:gd name="T3" fmla="*/ T2 w 102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24">
                              <a:moveTo>
                                <a:pt x="0" y="0"/>
                              </a:moveTo>
                              <a:lnTo>
                                <a:pt x="1022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13"/>
                      <wps:cNvSpPr>
                        <a:spLocks/>
                      </wps:cNvSpPr>
                      <wps:spPr bwMode="auto">
                        <a:xfrm>
                          <a:off x="1486" y="2216"/>
                          <a:ext cx="10224" cy="0"/>
                        </a:xfrm>
                        <a:custGeom>
                          <a:avLst/>
                          <a:gdLst>
                            <a:gd name="T0" fmla="+- 0 1486 1486"/>
                            <a:gd name="T1" fmla="*/ T0 w 10224"/>
                            <a:gd name="T2" fmla="+- 0 11710 1486"/>
                            <a:gd name="T3" fmla="*/ T2 w 102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24">
                              <a:moveTo>
                                <a:pt x="0" y="0"/>
                              </a:moveTo>
                              <a:lnTo>
                                <a:pt x="10224" y="0"/>
                              </a:lnTo>
                            </a:path>
                          </a:pathLst>
                        </a:custGeom>
                        <a:noFill/>
                        <a:ln w="355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B6797E" id="Group 12" o:spid="_x0000_s1026" style="position:absolute;margin-left:72.9pt;margin-top:107.6pt;width:514pt;height:4.6pt;z-index:-251659264;mso-position-horizontal-relative:page;mso-position-vertical-relative:page" coordorigin="1458,2152" coordsize="10280,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">
              <v:shape id="Freeform 14" o:spid="_x0000_s1027" style="position:absolute;left:1486;top:2162;width:10224;height:0;visibility:visible;mso-wrap-style:square;v-text-anchor:top" coordsize="1022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gSrcIA&#10;AADbAAAADwAAAGRycy9kb3ducmV2LnhtbERPTWvCQBC9C/0PyxS8mY2lSBtdRQRLaC9qC81xyI7Z&#10;mOxsml01/fddoeBtHu9zFqvBtuJCva8dK5gmKQji0umaKwVfn9vJCwgfkDW2jknBL3lYLR9GC8y0&#10;u/KeLodQiRjCPkMFJoQuk9KXhiz6xHXEkTu63mKIsK+k7vEaw20rn9J0Ji3WHBsMdrQxVDaHs1XA&#10;efF6KoI1+7fu5/3Y7vD7o5kpNX4c1nMQgYZwF/+7cx3nP8Ptl3iAX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yBKtwgAAANsAAAAPAAAAAAAAAAAAAAAAAJgCAABkcnMvZG93&#10;bnJldi54bWxQSwUGAAAAAAQABAD1AAAAhwMAAAAA&#10;" path="m,l10224,e" filled="f" strokeweight="1pt">
                <v:path arrowok="t" o:connecttype="custom" o:connectlocs="0,0;10224,0" o:connectangles="0,0"/>
              </v:shape>
              <v:shape id="Freeform 13" o:spid="_x0000_s1028" style="position:absolute;left:1486;top:2216;width:10224;height:0;visibility:visible;mso-wrap-style:square;v-text-anchor:top" coordsize="1022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p5Jb8A&#10;AADbAAAADwAAAGRycy9kb3ducmV2LnhtbERPzYrCMBC+L/gOYQRva2pBqdUooix6Wlj1AYZmbIvN&#10;pDRj7b69ERb2Nh/f76y3g2tUT12oPRuYTRNQxIW3NZcGrpevzwxUEGSLjWcy8EsBtpvRxxpz65/8&#10;Q/1ZShVDOORooBJpc61DUZHDMPUtceRuvnMoEXalth0+Y7hrdJokC+2w5thQYUv7ior7+eEMZP0j&#10;le/9pZ4dGuldscjS5TEYMxkPuxUooUH+xX/uk43z5/D+JR6gN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4SnklvwAAANsAAAAPAAAAAAAAAAAAAAAAAJgCAABkcnMvZG93bnJl&#10;di54bWxQSwUGAAAAAAQABAD1AAAAhAMAAAAA&#10;" path="m,l10224,e" filled="f" strokeweight="2.8pt">
                <v:path arrowok="t" o:connecttype="custom" o:connectlocs="0,0;10224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74A7D48" wp14:editId="1FB4EFED">
              <wp:simplePos x="0" y="0"/>
              <wp:positionH relativeFrom="page">
                <wp:posOffset>2941320</wp:posOffset>
              </wp:positionH>
              <wp:positionV relativeFrom="page">
                <wp:posOffset>929640</wp:posOffset>
              </wp:positionV>
              <wp:extent cx="1773555" cy="227965"/>
              <wp:effectExtent l="0" t="0" r="0" b="4445"/>
              <wp:wrapNone/>
              <wp:docPr id="1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3555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E5F230" w14:textId="77777777" w:rsidR="00EE0705" w:rsidRDefault="0042498C">
                          <w:pPr>
                            <w:spacing w:line="340" w:lineRule="exact"/>
                            <w:ind w:left="20" w:right="-48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LIST</w:t>
                          </w:r>
                          <w:r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OF</w:t>
                          </w:r>
                          <w:r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FIGURES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9" type="#_x0000_t202" style="position:absolute;margin-left:231.6pt;margin-top:73.2pt;width:139.65pt;height:17.9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" filled="f" stroked="f">
              <v:textbox inset="0,0,0,0">
                <w:txbxContent>
                  <w:p w:rsidR="00EE0705" w:rsidRDefault="0042498C">
                    <w:pPr>
                      <w:spacing w:line="340" w:lineRule="exact"/>
                      <w:ind w:left="20" w:right="-48"/>
                      <w:rPr>
                        <w:sz w:val="32"/>
                        <w:szCs w:val="32"/>
                      </w:rPr>
                    </w:pPr>
                    <w:r>
                      <w:rPr>
                        <w:b/>
                        <w:w w:val="99"/>
                        <w:sz w:val="32"/>
                        <w:szCs w:val="32"/>
                      </w:rPr>
                      <w:t>LIST</w:t>
                    </w:r>
                    <w:r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b/>
                        <w:w w:val="99"/>
                        <w:sz w:val="32"/>
                        <w:szCs w:val="32"/>
                      </w:rPr>
                      <w:t>OF</w:t>
                    </w:r>
                    <w:r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b/>
                        <w:w w:val="99"/>
                        <w:sz w:val="32"/>
                        <w:szCs w:val="32"/>
                      </w:rPr>
                      <w:t>FIGURES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9488B" w14:textId="77777777" w:rsidR="00EE0705" w:rsidRDefault="00630B62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B65167C" wp14:editId="701C8682">
              <wp:simplePos x="0" y="0"/>
              <wp:positionH relativeFrom="page">
                <wp:posOffset>2991485</wp:posOffset>
              </wp:positionH>
              <wp:positionV relativeFrom="page">
                <wp:posOffset>929640</wp:posOffset>
              </wp:positionV>
              <wp:extent cx="1673860" cy="227965"/>
              <wp:effectExtent l="635" t="0" r="1905" b="4445"/>
              <wp:wrapNone/>
              <wp:docPr id="11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386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A32F06" w14:textId="77777777" w:rsidR="00EE0705" w:rsidRDefault="0042498C">
                          <w:pPr>
                            <w:spacing w:line="340" w:lineRule="exact"/>
                            <w:ind w:left="20" w:right="-48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LIST</w:t>
                          </w:r>
                          <w:r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OF</w:t>
                          </w:r>
                          <w:r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TABLES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0" type="#_x0000_t202" style="position:absolute;margin-left:235.55pt;margin-top:73.2pt;width:131.8pt;height:17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" filled="f" stroked="f">
              <v:textbox inset="0,0,0,0">
                <w:txbxContent>
                  <w:p w:rsidR="00EE0705" w:rsidRDefault="0042498C">
                    <w:pPr>
                      <w:spacing w:line="340" w:lineRule="exact"/>
                      <w:ind w:left="20" w:right="-48"/>
                      <w:rPr>
                        <w:sz w:val="32"/>
                        <w:szCs w:val="32"/>
                      </w:rPr>
                    </w:pPr>
                    <w:r>
                      <w:rPr>
                        <w:b/>
                        <w:w w:val="99"/>
                        <w:sz w:val="32"/>
                        <w:szCs w:val="32"/>
                      </w:rPr>
                      <w:t>LIST</w:t>
                    </w:r>
                    <w:r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b/>
                        <w:w w:val="99"/>
                        <w:sz w:val="32"/>
                        <w:szCs w:val="32"/>
                      </w:rPr>
                      <w:t>OF</w:t>
                    </w:r>
                    <w:r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b/>
                        <w:w w:val="99"/>
                        <w:sz w:val="32"/>
                        <w:szCs w:val="32"/>
                      </w:rPr>
                      <w:t>TABLES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E2D6C" w14:textId="77777777" w:rsidR="00EE0705" w:rsidRDefault="00630B62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16125FC" wp14:editId="56FAF8A8">
              <wp:simplePos x="0" y="0"/>
              <wp:positionH relativeFrom="page">
                <wp:posOffset>2597150</wp:posOffset>
              </wp:positionH>
              <wp:positionV relativeFrom="page">
                <wp:posOffset>929640</wp:posOffset>
              </wp:positionV>
              <wp:extent cx="2461895" cy="227965"/>
              <wp:effectExtent l="0" t="0" r="0" b="4445"/>
              <wp:wrapNone/>
              <wp:docPr id="10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1895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EA0BD5" w14:textId="77777777" w:rsidR="00EE0705" w:rsidRDefault="0042498C">
                          <w:pPr>
                            <w:spacing w:line="340" w:lineRule="exact"/>
                            <w:ind w:left="20" w:right="-48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LIST</w:t>
                          </w:r>
                          <w:r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OF</w:t>
                          </w:r>
                          <w:r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ABBREVIATION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1" type="#_x0000_t202" style="position:absolute;margin-left:204.5pt;margin-top:73.2pt;width:193.85pt;height:17.9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" filled="f" stroked="f">
              <v:textbox inset="0,0,0,0">
                <w:txbxContent>
                  <w:p w:rsidR="00EE0705" w:rsidRDefault="0042498C">
                    <w:pPr>
                      <w:spacing w:line="340" w:lineRule="exact"/>
                      <w:ind w:left="20" w:right="-48"/>
                      <w:rPr>
                        <w:sz w:val="32"/>
                        <w:szCs w:val="32"/>
                      </w:rPr>
                    </w:pPr>
                    <w:r>
                      <w:rPr>
                        <w:b/>
                        <w:w w:val="99"/>
                        <w:sz w:val="32"/>
                        <w:szCs w:val="32"/>
                      </w:rPr>
                      <w:t>LIST</w:t>
                    </w:r>
                    <w:r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b/>
                        <w:w w:val="99"/>
                        <w:sz w:val="32"/>
                        <w:szCs w:val="32"/>
                      </w:rPr>
                      <w:t>OF</w:t>
                    </w:r>
                    <w:r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b/>
                        <w:w w:val="99"/>
                        <w:sz w:val="32"/>
                        <w:szCs w:val="32"/>
                      </w:rPr>
                      <w:t>ABBREVIATION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A61B6" w14:textId="77777777" w:rsidR="00EE0705" w:rsidRDefault="00630B62">
    <w:pPr>
      <w:spacing w:line="200" w:lineRule="exact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5222323" wp14:editId="39AAFB50">
              <wp:simplePos x="0" y="0"/>
              <wp:positionH relativeFrom="page">
                <wp:posOffset>925830</wp:posOffset>
              </wp:positionH>
              <wp:positionV relativeFrom="page">
                <wp:posOffset>1366520</wp:posOffset>
              </wp:positionV>
              <wp:extent cx="6527800" cy="58420"/>
              <wp:effectExtent l="1905" t="4445" r="4445" b="3810"/>
              <wp:wrapNone/>
              <wp:docPr id="7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7800" cy="58420"/>
                        <a:chOff x="1458" y="2152"/>
                        <a:chExt cx="10280" cy="92"/>
                      </a:xfrm>
                    </wpg:grpSpPr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1486" y="2162"/>
                          <a:ext cx="10224" cy="0"/>
                        </a:xfrm>
                        <a:custGeom>
                          <a:avLst/>
                          <a:gdLst>
                            <a:gd name="T0" fmla="+- 0 1486 1486"/>
                            <a:gd name="T1" fmla="*/ T0 w 10224"/>
                            <a:gd name="T2" fmla="+- 0 11710 1486"/>
                            <a:gd name="T3" fmla="*/ T2 w 102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24">
                              <a:moveTo>
                                <a:pt x="0" y="0"/>
                              </a:moveTo>
                              <a:lnTo>
                                <a:pt x="10224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Freeform 7"/>
                      <wps:cNvSpPr>
                        <a:spLocks/>
                      </wps:cNvSpPr>
                      <wps:spPr bwMode="auto">
                        <a:xfrm>
                          <a:off x="1486" y="2216"/>
                          <a:ext cx="10224" cy="0"/>
                        </a:xfrm>
                        <a:custGeom>
                          <a:avLst/>
                          <a:gdLst>
                            <a:gd name="T0" fmla="+- 0 1486 1486"/>
                            <a:gd name="T1" fmla="*/ T0 w 10224"/>
                            <a:gd name="T2" fmla="+- 0 11710 1486"/>
                            <a:gd name="T3" fmla="*/ T2 w 102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24">
                              <a:moveTo>
                                <a:pt x="0" y="0"/>
                              </a:moveTo>
                              <a:lnTo>
                                <a:pt x="10224" y="0"/>
                              </a:lnTo>
                            </a:path>
                          </a:pathLst>
                        </a:custGeom>
                        <a:noFill/>
                        <a:ln w="355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B11FBD" id="Group 6" o:spid="_x0000_s1026" style="position:absolute;margin-left:72.9pt;margin-top:107.6pt;width:514pt;height:4.6pt;z-index:-251655168;mso-position-horizontal-relative:page;mso-position-vertical-relative:page" coordorigin="1458,2152" coordsize="10280,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">
              <v:shape id="Freeform 8" o:spid="_x0000_s1027" style="position:absolute;left:1486;top:2162;width:10224;height:0;visibility:visible;mso-wrap-style:square;v-text-anchor:top" coordsize="1022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dca8EA&#10;AADaAAAADwAAAGRycy9kb3ducmV2LnhtbERPz2vCMBS+C/4P4Qm7aaoH2bqmRQRH2S5TB/P4aF6b&#10;rs1L10Tt/vvlMNjx4/udFZPtxY1G3zpWsF4lIIgrp1tuFHycD8tHED4ga+wdk4If8lDk81mGqXZ3&#10;PtLtFBoRQ9inqMCEMKRS+sqQRb9yA3HkajdaDBGOjdQj3mO47eUmSbbSYsuxweBAe0NVd7paBVxe&#10;nr4uwZrjy/D9Wvfv+PnWbZV6WEy7ZxCBpvAv/nOXWkHcGq/EGyDz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8HXGvBAAAA2gAAAA8AAAAAAAAAAAAAAAAAmAIAAGRycy9kb3du&#10;cmV2LnhtbFBLBQYAAAAABAAEAPUAAACGAwAAAAA=&#10;" path="m,l10224,e" filled="f" strokeweight="1pt">
                <v:path arrowok="t" o:connecttype="custom" o:connectlocs="0,0;10224,0" o:connectangles="0,0"/>
              </v:shape>
              <v:shape id="Freeform 7" o:spid="_x0000_s1028" style="position:absolute;left:1486;top:2216;width:10224;height:0;visibility:visible;mso-wrap-style:square;v-text-anchor:top" coordsize="10224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CvUsAA&#10;AADaAAAADwAAAGRycy9kb3ducmV2LnhtbESPwYrCQBBE7wv+w9CCt3ViDhKjo4gielpY9QOaTJsE&#10;Mz0h08b4946wsMeiql5Rq83gGtVTF2rPBmbTBBRx4W3NpYHr5fCdgQqCbLHxTAZeFGCzHn2tMLf+&#10;yb/Un6VUEcIhRwOVSJtrHYqKHIapb4mjd/OdQ4myK7Xt8BnhrtFpksy1w5rjQoUt7Soq7ueHM5D1&#10;j1R+dpd6tm+kd8U8SxfHYMxkPGyXoIQG+Q//tU/WwAI+V+IN0O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HCvUsAAAADaAAAADwAAAAAAAAAAAAAAAACYAgAAZHJzL2Rvd25y&#10;ZXYueG1sUEsFBgAAAAAEAAQA9QAAAIUDAAAAAA==&#10;" path="m,l10224,e" filled="f" strokeweight="2.8pt">
                <v:path arrowok="t" o:connecttype="custom" o:connectlocs="0,0;10224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6F7800CE" wp14:editId="69C3C962">
              <wp:simplePos x="0" y="0"/>
              <wp:positionH relativeFrom="page">
                <wp:posOffset>2895600</wp:posOffset>
              </wp:positionH>
              <wp:positionV relativeFrom="page">
                <wp:posOffset>929640</wp:posOffset>
              </wp:positionV>
              <wp:extent cx="1863725" cy="227965"/>
              <wp:effectExtent l="0" t="0" r="3175" b="4445"/>
              <wp:wrapNone/>
              <wp:docPr id="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3725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5EE233" w14:textId="77777777" w:rsidR="00EE0705" w:rsidRDefault="0042498C">
                          <w:pPr>
                            <w:spacing w:line="340" w:lineRule="exact"/>
                            <w:ind w:left="20" w:right="-48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LIST</w:t>
                          </w:r>
                          <w:r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OF</w:t>
                          </w:r>
                          <w:r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SYMBOLS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2" type="#_x0000_t202" style="position:absolute;margin-left:228pt;margin-top:73.2pt;width:146.75pt;height:17.9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" filled="f" stroked="f">
              <v:textbox inset="0,0,0,0">
                <w:txbxContent>
                  <w:p w:rsidR="00EE0705" w:rsidRDefault="0042498C">
                    <w:pPr>
                      <w:spacing w:line="340" w:lineRule="exact"/>
                      <w:ind w:left="20" w:right="-48"/>
                      <w:rPr>
                        <w:sz w:val="32"/>
                        <w:szCs w:val="32"/>
                      </w:rPr>
                    </w:pPr>
                    <w:r>
                      <w:rPr>
                        <w:b/>
                        <w:w w:val="99"/>
                        <w:sz w:val="32"/>
                        <w:szCs w:val="32"/>
                      </w:rPr>
                      <w:t>LIST</w:t>
                    </w:r>
                    <w:r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b/>
                        <w:w w:val="99"/>
                        <w:sz w:val="32"/>
                        <w:szCs w:val="32"/>
                      </w:rPr>
                      <w:t>OF</w:t>
                    </w:r>
                    <w:r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b/>
                        <w:w w:val="99"/>
                        <w:sz w:val="32"/>
                        <w:szCs w:val="32"/>
                      </w:rPr>
                      <w:t>SYMBOLS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9F6CD" w14:textId="77777777" w:rsidR="00EE0705" w:rsidRDefault="00630B62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71199D5" wp14:editId="19474311">
              <wp:simplePos x="0" y="0"/>
              <wp:positionH relativeFrom="page">
                <wp:posOffset>2371725</wp:posOffset>
              </wp:positionH>
              <wp:positionV relativeFrom="page">
                <wp:posOffset>927735</wp:posOffset>
              </wp:positionV>
              <wp:extent cx="2913380" cy="227965"/>
              <wp:effectExtent l="0" t="3810" r="1270" b="0"/>
              <wp:wrapNone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13380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0D1AA6" w14:textId="77777777" w:rsidR="00EE0705" w:rsidRDefault="0042498C">
                          <w:pPr>
                            <w:spacing w:line="340" w:lineRule="exact"/>
                            <w:ind w:left="20" w:right="-48"/>
                            <w:rPr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CHAPTER</w:t>
                          </w:r>
                          <w:r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1:</w:t>
                          </w:r>
                          <w:r>
                            <w:rPr>
                              <w:b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99"/>
                              <w:sz w:val="32"/>
                              <w:szCs w:val="32"/>
                            </w:rPr>
                            <w:t>INTRODUCTION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style="position:absolute;margin-left:186.75pt;margin-top:73.05pt;width:229.4pt;height:17.9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X2MsAIAALA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" filled="f" stroked="f">
              <v:textbox inset="0,0,0,0">
                <w:txbxContent>
                  <w:p w:rsidR="00EE0705" w:rsidRDefault="0042498C">
                    <w:pPr>
                      <w:spacing w:line="340" w:lineRule="exact"/>
                      <w:ind w:left="20" w:right="-48"/>
                      <w:rPr>
                        <w:sz w:val="32"/>
                        <w:szCs w:val="32"/>
                      </w:rPr>
                    </w:pPr>
                    <w:r>
                      <w:rPr>
                        <w:b/>
                        <w:w w:val="99"/>
                        <w:sz w:val="32"/>
                        <w:szCs w:val="32"/>
                      </w:rPr>
                      <w:t>CHAPTER</w:t>
                    </w:r>
                    <w:r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b/>
                        <w:w w:val="99"/>
                        <w:sz w:val="32"/>
                        <w:szCs w:val="32"/>
                      </w:rPr>
                      <w:t>1:</w:t>
                    </w:r>
                    <w:r>
                      <w:rPr>
                        <w:b/>
                        <w:sz w:val="32"/>
                        <w:szCs w:val="32"/>
                      </w:rPr>
                      <w:t xml:space="preserve"> </w:t>
                    </w:r>
                    <w:r>
                      <w:rPr>
                        <w:b/>
                        <w:w w:val="99"/>
                        <w:sz w:val="32"/>
                        <w:szCs w:val="32"/>
                      </w:rPr>
                      <w:t>INTRODUCTION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00A6B"/>
    <w:multiLevelType w:val="multilevel"/>
    <w:tmpl w:val="CEECD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170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705"/>
    <w:rsid w:val="001D3419"/>
    <w:rsid w:val="00207E79"/>
    <w:rsid w:val="0029515B"/>
    <w:rsid w:val="002B5F61"/>
    <w:rsid w:val="00365C85"/>
    <w:rsid w:val="003872BD"/>
    <w:rsid w:val="003E4ECD"/>
    <w:rsid w:val="0042498C"/>
    <w:rsid w:val="00435A2D"/>
    <w:rsid w:val="00457DFE"/>
    <w:rsid w:val="0052579B"/>
    <w:rsid w:val="005717D9"/>
    <w:rsid w:val="00591BFF"/>
    <w:rsid w:val="005F6429"/>
    <w:rsid w:val="00630B62"/>
    <w:rsid w:val="007B27EA"/>
    <w:rsid w:val="00866AAD"/>
    <w:rsid w:val="0087466A"/>
    <w:rsid w:val="008B6F1D"/>
    <w:rsid w:val="00932068"/>
    <w:rsid w:val="009A519D"/>
    <w:rsid w:val="009D7172"/>
    <w:rsid w:val="00A17F0C"/>
    <w:rsid w:val="00A348D8"/>
    <w:rsid w:val="00AD658C"/>
    <w:rsid w:val="00B316E5"/>
    <w:rsid w:val="00CB036C"/>
    <w:rsid w:val="00D327F2"/>
    <w:rsid w:val="00E1676E"/>
    <w:rsid w:val="00E211EB"/>
    <w:rsid w:val="00E32778"/>
    <w:rsid w:val="00EB1F9C"/>
    <w:rsid w:val="00EE0705"/>
    <w:rsid w:val="00F15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3939DA"/>
  <w15:docId w15:val="{22E0B83A-9E8F-44E4-B1EC-88077ABB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pPr>
      <w:spacing w:after="100" w:line="276" w:lineRule="auto"/>
    </w:pPr>
    <w:rPr>
      <w:rFonts w:ascii="Times New Roman" w:hAnsi="Times New Roman" w:eastAsia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57D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7DFE"/>
  </w:style>
  <w:style w:type="paragraph" w:styleId="Footer">
    <w:name w:val="footer"/>
    <w:basedOn w:val="Normal"/>
    <w:link w:val="FooterChar"/>
    <w:uiPriority w:val="99"/>
    <w:semiHidden/>
    <w:unhideWhenUsed/>
    <w:rsid w:val="00457D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57DFE"/>
  </w:style>
  <w:style w:type="paragraph" w:styleId="BalloonText">
    <w:name w:val="Balloon Text"/>
    <w:basedOn w:val="Normal"/>
    <w:link w:val="BalloonTextChar"/>
    <w:uiPriority w:val="99"/>
    <w:semiHidden/>
    <w:unhideWhenUsed/>
    <w:rsid w:val="00457D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D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header" Target="header9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eader" Target="header4.xml"/><Relationship Id="rId1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header" Target="header8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19" Type="http://schemas.openxmlformats.org/officeDocument/2006/relationships/header" Target="header10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6.xml"/><Relationship Id="rId22" Type="http://schemas.openxmlformats.org/officeDocument/2006/relationships/footer" Target="footer2.xml"/><Relationship Id="rId23" Type="http://schemas.openxmlformats.org/officeDocument/2006/relationships/header" Target="header11.xml"/><Relationship Id="rId2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Shaily</dc:creator>
  <cp:lastModifiedBy>LENOVO</cp:lastModifiedBy>
  <cp:revision>3</cp:revision>
  <dcterms:created xsi:type="dcterms:W3CDTF">2023-11-29T03:10:00Z</dcterms:created>
  <dcterms:modified xsi:type="dcterms:W3CDTF">2026-09-25T08:07:00Z</dcterms:modified>
  <dc:title>SkillMirror Submission Readiness Checklist</dc:title>
</cp:coreProperties>
</file>